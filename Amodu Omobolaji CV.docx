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02DE" w14:textId="44E92192" w:rsidR="00917829" w:rsidRPr="002155B6" w:rsidRDefault="00CE2B43">
      <w:pPr>
        <w:pBdr>
          <w:bottom w:val="single" w:sz="6" w:space="0" w:color="FFFFFF"/>
        </w:pBdr>
        <w:spacing w:line="220" w:lineRule="atLeast"/>
        <w:jc w:val="center"/>
        <w:rPr>
          <w:rFonts w:ascii="Arial" w:eastAsia="Arial" w:hAnsi="Arial" w:cs="Arial"/>
          <w:b/>
          <w:bCs/>
          <w:sz w:val="22"/>
          <w:szCs w:val="22"/>
          <w:lang w:val="pt-BR"/>
        </w:rPr>
      </w:pPr>
      <w:r>
        <w:rPr>
          <w:rFonts w:ascii="Arial" w:eastAsia="Arial" w:hAnsi="Arial" w:cs="Arial"/>
          <w:b/>
          <w:bCs/>
          <w:sz w:val="22"/>
          <w:szCs w:val="22"/>
          <w:lang w:val="pt-BR"/>
        </w:rPr>
        <w:t>Omobolaji</w:t>
      </w:r>
      <w:r w:rsidR="0024339E">
        <w:rPr>
          <w:rFonts w:ascii="Arial" w:eastAsia="Arial" w:hAnsi="Arial" w:cs="Arial"/>
          <w:b/>
          <w:bCs/>
          <w:sz w:val="22"/>
          <w:szCs w:val="22"/>
          <w:lang w:val="pt-BR"/>
        </w:rPr>
        <w:t xml:space="preserve"> </w:t>
      </w:r>
      <w:r w:rsidR="00AA294D" w:rsidRPr="00AA294D">
        <w:rPr>
          <w:rFonts w:ascii="Arial" w:eastAsia="Arial" w:hAnsi="Arial" w:cs="Arial"/>
          <w:b/>
          <w:bCs/>
          <w:sz w:val="22"/>
          <w:szCs w:val="22"/>
          <w:lang w:val="pt-BR"/>
        </w:rPr>
        <w:t>Amodu</w:t>
      </w:r>
    </w:p>
    <w:p w14:paraId="73B9E645" w14:textId="01DCCB49" w:rsidR="00917829" w:rsidRPr="002155B6" w:rsidRDefault="0024339E">
      <w:pPr>
        <w:pBdr>
          <w:bottom w:val="single" w:sz="6" w:space="0" w:color="FFFFFF"/>
        </w:pBdr>
        <w:spacing w:line="205" w:lineRule="atLeast"/>
        <w:jc w:val="center"/>
        <w:rPr>
          <w:rFonts w:ascii="Arial" w:eastAsia="Arial" w:hAnsi="Arial" w:cs="Arial"/>
          <w:b/>
          <w:bCs/>
          <w:sz w:val="20"/>
          <w:szCs w:val="20"/>
          <w:lang w:val="pt-BR"/>
        </w:rPr>
      </w:pPr>
      <w:hyperlink r:id="rId7" w:history="1">
        <w:r w:rsidRPr="00416682">
          <w:rPr>
            <w:rStyle w:val="Hyperlink"/>
            <w:rFonts w:ascii="Arial" w:eastAsia="Arial" w:hAnsi="Arial" w:cs="Arial"/>
            <w:b/>
            <w:bCs/>
            <w:sz w:val="20"/>
            <w:szCs w:val="20"/>
            <w:lang w:val="pt-BR"/>
          </w:rPr>
          <w:t>amodutaiwobolaji@gmail.com</w:t>
        </w:r>
      </w:hyperlink>
      <w:r w:rsidR="009D7547" w:rsidRPr="002155B6">
        <w:rPr>
          <w:rFonts w:ascii="Arial" w:eastAsia="Arial" w:hAnsi="Arial" w:cs="Arial"/>
          <w:b/>
          <w:bCs/>
          <w:sz w:val="20"/>
          <w:szCs w:val="20"/>
          <w:lang w:val="pt-BR"/>
        </w:rPr>
        <w:t xml:space="preserve"> </w:t>
      </w:r>
      <w:r w:rsidR="009D7547" w:rsidRPr="002155B6">
        <w:rPr>
          <w:rFonts w:ascii="Arial" w:eastAsia="Arial" w:hAnsi="Arial" w:cs="Arial"/>
          <w:b/>
          <w:bCs/>
          <w:color w:val="000000"/>
          <w:sz w:val="20"/>
          <w:szCs w:val="20"/>
          <w:lang w:val="pt-BR"/>
        </w:rPr>
        <w:t xml:space="preserve">   </w:t>
      </w:r>
      <w:r w:rsidR="009D7547" w:rsidRPr="002155B6">
        <w:rPr>
          <w:rFonts w:ascii="Arial" w:eastAsia="Arial" w:hAnsi="Arial" w:cs="Arial"/>
          <w:b/>
          <w:bCs/>
          <w:sz w:val="20"/>
          <w:szCs w:val="20"/>
          <w:lang w:val="pt-BR"/>
        </w:rPr>
        <w:t>+</w:t>
      </w:r>
      <w:r>
        <w:rPr>
          <w:rFonts w:ascii="Arial" w:eastAsia="Arial" w:hAnsi="Arial" w:cs="Arial"/>
          <w:b/>
          <w:bCs/>
          <w:sz w:val="20"/>
          <w:szCs w:val="20"/>
          <w:lang w:val="pt-BR"/>
        </w:rPr>
        <w:t>234 9066218101</w:t>
      </w:r>
      <w:r w:rsidR="009D7547" w:rsidRPr="002155B6">
        <w:rPr>
          <w:rFonts w:ascii="Arial" w:eastAsia="Arial" w:hAnsi="Arial" w:cs="Arial"/>
          <w:b/>
          <w:bCs/>
          <w:sz w:val="20"/>
          <w:szCs w:val="20"/>
          <w:lang w:val="pt-BR"/>
        </w:rPr>
        <w:t> </w:t>
      </w:r>
      <w:r w:rsidR="009D7547" w:rsidRPr="002155B6">
        <w:rPr>
          <w:rFonts w:ascii="Arial" w:eastAsia="Arial" w:hAnsi="Arial" w:cs="Arial"/>
          <w:b/>
          <w:bCs/>
          <w:color w:val="000000"/>
          <w:sz w:val="20"/>
          <w:szCs w:val="20"/>
          <w:lang w:val="pt-BR"/>
        </w:rPr>
        <w:t xml:space="preserve">   </w:t>
      </w:r>
      <w:hyperlink r:id="rId8" w:history="1">
        <w:r>
          <w:rPr>
            <w:rStyle w:val="Hyperlink"/>
            <w:rFonts w:ascii="Arial" w:eastAsia="Arial" w:hAnsi="Arial" w:cs="Arial"/>
            <w:b/>
            <w:bCs/>
            <w:sz w:val="20"/>
            <w:szCs w:val="20"/>
            <w:lang w:val="pt-BR"/>
          </w:rPr>
          <w:t>Portofolio</w:t>
        </w:r>
      </w:hyperlink>
    </w:p>
    <w:p w14:paraId="3DC3ED49" w14:textId="77777777" w:rsidR="00917829" w:rsidRPr="002155B6" w:rsidRDefault="00917829">
      <w:pPr>
        <w:rPr>
          <w:rFonts w:ascii="Arial" w:eastAsia="Arial" w:hAnsi="Arial" w:cs="Arial"/>
          <w:lang w:val="pt-BR"/>
        </w:rPr>
      </w:pPr>
    </w:p>
    <w:p w14:paraId="32AF53E8" w14:textId="77777777" w:rsidR="00104FFE" w:rsidRPr="00003B4D" w:rsidRDefault="00104FFE">
      <w:pPr>
        <w:pBdr>
          <w:top w:val="single" w:sz="6" w:space="0" w:color="000000"/>
        </w:pBdr>
        <w:spacing w:line="205" w:lineRule="atLeast"/>
        <w:rPr>
          <w:rFonts w:ascii="Arial" w:eastAsia="Arial" w:hAnsi="Arial" w:cs="Arial"/>
          <w:b/>
          <w:bCs/>
          <w:caps/>
          <w:sz w:val="8"/>
          <w:szCs w:val="8"/>
          <w:lang w:val="pt-BR"/>
        </w:rPr>
      </w:pPr>
    </w:p>
    <w:p w14:paraId="2072EBE7" w14:textId="3A498CE7" w:rsidR="00917829" w:rsidRPr="00977304" w:rsidRDefault="000306FD">
      <w:pPr>
        <w:pBdr>
          <w:top w:val="single" w:sz="6" w:space="0" w:color="000000"/>
        </w:pBdr>
        <w:spacing w:line="205" w:lineRule="atLeast"/>
        <w:rPr>
          <w:rFonts w:ascii="Arial" w:eastAsia="Arial" w:hAnsi="Arial" w:cs="Arial"/>
          <w:b/>
          <w:bCs/>
          <w:caps/>
          <w:sz w:val="20"/>
          <w:szCs w:val="20"/>
          <w:lang w:val="en-GB"/>
        </w:rPr>
      </w:pPr>
      <w:r w:rsidRPr="00977304">
        <w:rPr>
          <w:rFonts w:ascii="Arial" w:eastAsia="Arial" w:hAnsi="Arial" w:cs="Arial"/>
          <w:b/>
          <w:bCs/>
          <w:caps/>
          <w:sz w:val="20"/>
          <w:szCs w:val="20"/>
          <w:lang w:val="en-GB"/>
        </w:rPr>
        <w:t>education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917829" w:rsidRPr="00977304" w14:paraId="66DB4396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D0C359" w14:textId="16A49A98" w:rsidR="00917829" w:rsidRPr="00977304" w:rsidRDefault="000306FD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977304">
              <w:rPr>
                <w:rStyle w:val="fs13fw6text-leftmulti-line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20</w:t>
            </w:r>
            <w:r w:rsidR="00211FA0">
              <w:rPr>
                <w:rStyle w:val="fs13fw6text-leftmulti-line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23</w:t>
            </w:r>
            <w:r w:rsidRPr="00977304">
              <w:rPr>
                <w:rStyle w:val="fs13fw6text-leftmulti-line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 xml:space="preserve"> - 2024</w:t>
            </w: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E323A5" w14:textId="11D796F1" w:rsidR="00917829" w:rsidRPr="00977304" w:rsidRDefault="00211FA0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rPr>
                <w:rStyle w:val="fs13fw6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Middlesex University, Dubai</w:t>
            </w:r>
            <w:r w:rsidR="000306FD" w:rsidRPr="00977304">
              <w:rPr>
                <w:rStyle w:val="fs13fw6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.</w:t>
            </w:r>
          </w:p>
        </w:tc>
      </w:tr>
    </w:tbl>
    <w:p w14:paraId="04BCB8BF" w14:textId="77777777" w:rsidR="00917829" w:rsidRPr="00977304" w:rsidRDefault="00917829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917829" w:rsidRPr="00977304" w14:paraId="5522108E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083666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1BDE0A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917829" w:rsidRPr="00977304" w14:paraId="2A669916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E1F938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22A6D1" w14:textId="06744990" w:rsidR="00917829" w:rsidRPr="00977304" w:rsidRDefault="00211FA0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Bachelor of Science </w:t>
            </w:r>
            <w:r w:rsidR="00E2149B">
              <w:rPr>
                <w:rFonts w:ascii="Arial" w:eastAsia="Arial" w:hAnsi="Arial" w:cs="Arial"/>
                <w:sz w:val="20"/>
                <w:szCs w:val="20"/>
                <w:lang w:val="en-GB"/>
              </w:rPr>
              <w:t>in Information Technology</w:t>
            </w:r>
          </w:p>
        </w:tc>
      </w:tr>
    </w:tbl>
    <w:p w14:paraId="3D0BAFE4" w14:textId="77777777" w:rsidR="00917829" w:rsidRPr="00977304" w:rsidRDefault="00917829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38"/>
        <w:gridCol w:w="9641"/>
        <w:gridCol w:w="6"/>
      </w:tblGrid>
      <w:tr w:rsidR="00917829" w:rsidRPr="00977304" w14:paraId="2478B5B9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67A1F0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BC1B14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678C28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917829" w:rsidRPr="00977304" w14:paraId="1453694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E02FDB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1D9D1B" w14:textId="75F7D257" w:rsidR="00917829" w:rsidRPr="00977304" w:rsidRDefault="00E2149B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GB"/>
              </w:rPr>
              <w:t>Graduated with First Class Honours</w:t>
            </w:r>
          </w:p>
        </w:tc>
        <w:tc>
          <w:tcPr>
            <w:tcW w:w="0" w:type="auto"/>
            <w:vAlign w:val="center"/>
            <w:hideMark/>
          </w:tcPr>
          <w:p w14:paraId="1220EDE7" w14:textId="77777777" w:rsidR="00917829" w:rsidRPr="00977304" w:rsidRDefault="00917829">
            <w:pPr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</w:tbl>
    <w:p w14:paraId="5EFA584D" w14:textId="77777777" w:rsidR="00917829" w:rsidRPr="00977304" w:rsidRDefault="000306FD">
      <w:pPr>
        <w:spacing w:line="79" w:lineRule="atLeast"/>
        <w:rPr>
          <w:rFonts w:ascii="Arial" w:eastAsia="Arial" w:hAnsi="Arial" w:cs="Arial"/>
          <w:sz w:val="8"/>
          <w:szCs w:val="8"/>
          <w:lang w:val="en-GB"/>
        </w:rPr>
      </w:pPr>
      <w:r w:rsidRPr="00977304">
        <w:rPr>
          <w:rFonts w:ascii="Arial" w:eastAsia="Arial" w:hAnsi="Arial" w:cs="Arial"/>
          <w:sz w:val="8"/>
          <w:szCs w:val="8"/>
          <w:lang w:val="en-GB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917829" w:rsidRPr="00977304" w14:paraId="5BF02F9E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1A72D1" w14:textId="05F678AC" w:rsidR="00917829" w:rsidRPr="00977304" w:rsidRDefault="000306FD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977304">
              <w:rPr>
                <w:rStyle w:val="fs13fw6text-leftmulti-line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20</w:t>
            </w:r>
            <w:r w:rsidR="00E73BC5">
              <w:rPr>
                <w:rStyle w:val="fs13fw6text-leftmulti-line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21-2023</w:t>
            </w: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B38489" w14:textId="3F4D535C" w:rsidR="00917829" w:rsidRPr="00977304" w:rsidRDefault="00E2149B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rPr>
                <w:rStyle w:val="fs13fw6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Aptech Computer Education Abuja, Nigeria</w:t>
            </w:r>
          </w:p>
        </w:tc>
      </w:tr>
    </w:tbl>
    <w:p w14:paraId="285FB4EA" w14:textId="77777777" w:rsidR="00917829" w:rsidRPr="00977304" w:rsidRDefault="00917829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917829" w:rsidRPr="00977304" w14:paraId="62F16F0D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AC39CA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31F0D8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917829" w:rsidRPr="00977304" w14:paraId="34532F65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3E24BB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14000F" w14:textId="0063D117" w:rsidR="00104FFE" w:rsidRPr="00977304" w:rsidRDefault="00E73BC5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GB"/>
              </w:rPr>
              <w:t>Diploma in Software Engineering (</w:t>
            </w:r>
            <w:r w:rsidR="006511BF" w:rsidRPr="006511BF">
              <w:rPr>
                <w:rFonts w:ascii="Arial" w:eastAsia="Arial" w:hAnsi="Arial" w:cs="Arial"/>
                <w:sz w:val="20"/>
                <w:szCs w:val="20"/>
              </w:rPr>
              <w:t>Distinction</w:t>
            </w:r>
            <w:r>
              <w:rPr>
                <w:rFonts w:ascii="Arial" w:eastAsia="Arial" w:hAnsi="Arial" w:cs="Arial"/>
                <w:sz w:val="20"/>
                <w:szCs w:val="20"/>
                <w:lang w:val="en-GB"/>
              </w:rPr>
              <w:t>)</w:t>
            </w:r>
          </w:p>
        </w:tc>
      </w:tr>
    </w:tbl>
    <w:p w14:paraId="2759B90C" w14:textId="77777777" w:rsidR="00CE0247" w:rsidRDefault="00CE0247">
      <w:pPr>
        <w:rPr>
          <w:lang w:val="en-GB"/>
        </w:rPr>
      </w:pPr>
    </w:p>
    <w:p w14:paraId="43042860" w14:textId="77777777" w:rsidR="00CE0247" w:rsidRPr="00977304" w:rsidRDefault="00CE0247">
      <w:pPr>
        <w:rPr>
          <w:vanish/>
          <w:lang w:val="en-GB"/>
        </w:rPr>
      </w:pPr>
    </w:p>
    <w:p w14:paraId="1D8FCDA5" w14:textId="77777777" w:rsidR="00917829" w:rsidRDefault="000306FD">
      <w:pPr>
        <w:pBdr>
          <w:top w:val="single" w:sz="6" w:space="0" w:color="000000"/>
        </w:pBdr>
        <w:spacing w:line="205" w:lineRule="atLeast"/>
        <w:rPr>
          <w:rFonts w:ascii="Arial" w:eastAsia="Arial" w:hAnsi="Arial" w:cs="Arial"/>
          <w:b/>
          <w:bCs/>
          <w:caps/>
          <w:sz w:val="20"/>
          <w:szCs w:val="20"/>
          <w:lang w:val="en-GB"/>
        </w:rPr>
      </w:pPr>
      <w:r w:rsidRPr="00977304">
        <w:rPr>
          <w:rFonts w:ascii="Arial" w:eastAsia="Arial" w:hAnsi="Arial" w:cs="Arial"/>
          <w:b/>
          <w:bCs/>
          <w:caps/>
          <w:sz w:val="20"/>
          <w:szCs w:val="20"/>
          <w:lang w:val="en-GB"/>
        </w:rPr>
        <w:t>business experience</w:t>
      </w:r>
    </w:p>
    <w:p w14:paraId="07F12473" w14:textId="77777777" w:rsidR="00CE0247" w:rsidRDefault="00CE0247">
      <w:pPr>
        <w:pBdr>
          <w:top w:val="single" w:sz="6" w:space="0" w:color="000000"/>
        </w:pBdr>
        <w:spacing w:line="205" w:lineRule="atLeast"/>
        <w:rPr>
          <w:rFonts w:ascii="Arial" w:eastAsia="Arial" w:hAnsi="Arial" w:cs="Arial"/>
          <w:b/>
          <w:bCs/>
          <w:caps/>
          <w:sz w:val="20"/>
          <w:szCs w:val="20"/>
          <w:lang w:val="en-GB"/>
        </w:rPr>
      </w:pPr>
    </w:p>
    <w:p w14:paraId="15342286" w14:textId="1749BA24" w:rsidR="002155B6" w:rsidRPr="002155B6" w:rsidRDefault="0093128D">
      <w:pPr>
        <w:pBdr>
          <w:top w:val="single" w:sz="6" w:space="0" w:color="000000"/>
        </w:pBdr>
        <w:spacing w:line="205" w:lineRule="atLeast"/>
        <w:rPr>
          <w:rFonts w:ascii="Arial" w:eastAsia="Arial" w:hAnsi="Arial" w:cs="Arial"/>
          <w:b/>
          <w:bCs/>
          <w:sz w:val="20"/>
          <w:szCs w:val="20"/>
          <w:lang w:val="en-GB"/>
        </w:rPr>
      </w:pPr>
      <w:r>
        <w:rPr>
          <w:rFonts w:ascii="Arial" w:eastAsia="Arial" w:hAnsi="Arial" w:cs="Arial"/>
          <w:b/>
          <w:bCs/>
          <w:sz w:val="20"/>
          <w:szCs w:val="20"/>
          <w:lang w:val="en-GB"/>
        </w:rPr>
        <w:t>April</w:t>
      </w:r>
      <w:r w:rsidR="002155B6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 20</w:t>
      </w:r>
      <w:r>
        <w:rPr>
          <w:rFonts w:ascii="Arial" w:eastAsia="Arial" w:hAnsi="Arial" w:cs="Arial"/>
          <w:b/>
          <w:bCs/>
          <w:sz w:val="20"/>
          <w:szCs w:val="20"/>
          <w:lang w:val="en-GB"/>
        </w:rPr>
        <w:t>25</w:t>
      </w:r>
      <w:r w:rsidR="002155B6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 -       </w:t>
      </w:r>
      <w:r>
        <w:rPr>
          <w:rFonts w:ascii="Arial" w:eastAsia="Arial" w:hAnsi="Arial" w:cs="Arial"/>
          <w:b/>
          <w:bCs/>
          <w:sz w:val="20"/>
          <w:szCs w:val="20"/>
          <w:lang w:val="en-GB"/>
        </w:rPr>
        <w:t>IVORY DENTAL CARE LIMITED</w:t>
      </w:r>
      <w:r w:rsidR="002155B6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 – </w:t>
      </w:r>
      <w:r>
        <w:rPr>
          <w:rFonts w:ascii="Arial" w:eastAsia="Arial" w:hAnsi="Arial" w:cs="Arial"/>
          <w:b/>
          <w:bCs/>
          <w:sz w:val="20"/>
          <w:szCs w:val="20"/>
          <w:lang w:val="en-GB"/>
        </w:rPr>
        <w:t>Dental clinic</w:t>
      </w:r>
      <w:r w:rsidR="007D6E9C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  <w:lang w:val="en-GB"/>
        </w:rPr>
        <w:t>Abuja, Nigeria</w:t>
      </w:r>
    </w:p>
    <w:p w14:paraId="3093590C" w14:textId="38A2494C" w:rsidR="002155B6" w:rsidRPr="00A67F15" w:rsidRDefault="002155B6" w:rsidP="00A1625B">
      <w:pPr>
        <w:spacing w:line="205" w:lineRule="atLeast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Present             </w:t>
      </w:r>
      <w:r w:rsidR="0093128D">
        <w:rPr>
          <w:rFonts w:ascii="Arial" w:eastAsia="Arial" w:hAnsi="Arial" w:cs="Arial"/>
          <w:b/>
          <w:bCs/>
          <w:sz w:val="20"/>
          <w:szCs w:val="20"/>
          <w:lang w:val="en-GB"/>
        </w:rPr>
        <w:t>IT Specialist</w:t>
      </w:r>
      <w:r w:rsidR="00A1043A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 |</w:t>
      </w:r>
      <w:r w:rsidR="00DF1CC9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 </w:t>
      </w:r>
      <w:r w:rsidR="002322E6">
        <w:rPr>
          <w:rFonts w:ascii="Arial" w:eastAsia="Arial" w:hAnsi="Arial" w:cs="Arial"/>
          <w:b/>
          <w:bCs/>
          <w:sz w:val="20"/>
          <w:szCs w:val="20"/>
          <w:lang w:val="en-GB"/>
        </w:rPr>
        <w:t>Data Analyst</w:t>
      </w:r>
      <w:r w:rsidR="00CE0247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 </w:t>
      </w:r>
      <w:hyperlink r:id="rId9" w:history="1">
        <w:r w:rsidR="00CE0247" w:rsidRPr="006F5694">
          <w:rPr>
            <w:rStyle w:val="Hyperlink"/>
            <w:rFonts w:ascii="Arial" w:eastAsia="Arial" w:hAnsi="Arial" w:cs="Arial"/>
            <w:b/>
            <w:bCs/>
            <w:sz w:val="20"/>
            <w:szCs w:val="20"/>
            <w:lang w:val="en-GB"/>
          </w:rPr>
          <w:t>Website</w:t>
        </w:r>
      </w:hyperlink>
    </w:p>
    <w:p w14:paraId="366B2B7E" w14:textId="77777777" w:rsidR="00DF1CC9" w:rsidRPr="00977304" w:rsidRDefault="00DF1CC9" w:rsidP="00A1625B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DF1CC9" w:rsidRPr="00977304" w14:paraId="1DE1D7A6" w14:textId="77777777" w:rsidTr="000306FD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705D03" w14:textId="77777777" w:rsidR="00DF1CC9" w:rsidRPr="00977304" w:rsidRDefault="00DF1CC9" w:rsidP="00A1625B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AD0692" w14:textId="77777777" w:rsidR="00DF1CC9" w:rsidRPr="00977304" w:rsidRDefault="00DF1CC9" w:rsidP="00A1625B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</w:tbl>
    <w:p w14:paraId="1A975665" w14:textId="77777777" w:rsidR="00DF1CC9" w:rsidRPr="00977304" w:rsidRDefault="00DF1CC9" w:rsidP="00A1625B">
      <w:pPr>
        <w:rPr>
          <w:vanish/>
          <w:lang w:val="en-GB"/>
        </w:rPr>
      </w:pPr>
    </w:p>
    <w:tbl>
      <w:tblPr>
        <w:tblStyle w:val="tableMsoNormalTable"/>
        <w:tblW w:w="5006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38"/>
        <w:gridCol w:w="9644"/>
        <w:gridCol w:w="16"/>
      </w:tblGrid>
      <w:tr w:rsidR="00DF1CC9" w:rsidRPr="00977304" w14:paraId="765D7FBD" w14:textId="77777777" w:rsidTr="00AA294D">
        <w:tc>
          <w:tcPr>
            <w:tcW w:w="6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A16DD" w14:textId="77777777" w:rsidR="00DF1CC9" w:rsidRPr="00977304" w:rsidRDefault="00DF1CC9" w:rsidP="00A1625B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3D929" w14:textId="77777777" w:rsidR="00AA294D" w:rsidRDefault="00AA294D" w:rsidP="002322E6">
            <w:pPr>
              <w:pStyle w:val="ListParagraph"/>
              <w:numPr>
                <w:ilvl w:val="0"/>
                <w:numId w:val="11"/>
              </w:numPr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AA294D">
              <w:rPr>
                <w:rFonts w:ascii="Arial" w:eastAsia="Arial" w:hAnsi="Arial" w:cs="Arial"/>
                <w:sz w:val="20"/>
                <w:szCs w:val="20"/>
                <w:lang w:val="en-GB"/>
              </w:rPr>
              <w:t>Directed the recovery and reorganization of over 2,000 patient records during Ivory Dental Care’s EHR system transition, achieving 100% data integrity and zero loss.</w:t>
            </w:r>
          </w:p>
          <w:p w14:paraId="392E068F" w14:textId="0E682E60" w:rsidR="00AA294D" w:rsidRDefault="00AA294D" w:rsidP="002322E6">
            <w:pPr>
              <w:pStyle w:val="ListParagraph"/>
              <w:numPr>
                <w:ilvl w:val="0"/>
                <w:numId w:val="11"/>
              </w:numPr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AA294D">
              <w:rPr>
                <w:rFonts w:ascii="Arial" w:eastAsia="Arial" w:hAnsi="Arial" w:cs="Arial"/>
                <w:sz w:val="20"/>
                <w:szCs w:val="20"/>
                <w:lang w:val="en-GB"/>
              </w:rPr>
              <w:t>Partnered with software developers to redesign workflows, accelerating patient data access significantly improving staff efficiency</w:t>
            </w:r>
            <w:r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</w:t>
            </w:r>
          </w:p>
          <w:p w14:paraId="470E73BD" w14:textId="77777777" w:rsidR="00104FFE" w:rsidRDefault="00AA294D" w:rsidP="00CE0247">
            <w:pPr>
              <w:pStyle w:val="ListParagraph"/>
              <w:numPr>
                <w:ilvl w:val="0"/>
                <w:numId w:val="11"/>
              </w:numPr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AA294D">
              <w:rPr>
                <w:rFonts w:ascii="Arial" w:eastAsia="Arial" w:hAnsi="Arial" w:cs="Arial"/>
                <w:sz w:val="20"/>
                <w:szCs w:val="20"/>
                <w:lang w:val="en-GB"/>
              </w:rPr>
              <w:t>Developed and implemented enhanced data management procedures, ensuring full compliance with healthcare regulations and strengthening information security</w:t>
            </w:r>
          </w:p>
          <w:p w14:paraId="5BAC02A3" w14:textId="66BFE658" w:rsidR="00CE0247" w:rsidRPr="00CE0247" w:rsidRDefault="00CE0247" w:rsidP="00CE0247">
            <w:pPr>
              <w:pStyle w:val="ListParagraph"/>
              <w:ind w:left="360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9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E05B2" w14:textId="77777777" w:rsidR="00DF1CC9" w:rsidRPr="00977304" w:rsidRDefault="00DF1CC9" w:rsidP="00A1625B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917829" w:rsidRPr="00977304" w14:paraId="1E043A8F" w14:textId="77777777" w:rsidTr="008C64CC">
        <w:trPr>
          <w:gridAfter w:val="1"/>
          <w:wAfter w:w="6" w:type="pct"/>
          <w:trHeight w:val="87"/>
        </w:trPr>
        <w:tc>
          <w:tcPr>
            <w:tcW w:w="648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D0E1D9" w14:textId="0856A47A" w:rsidR="00DF7495" w:rsidRPr="00DF7495" w:rsidRDefault="00DF7495">
            <w:pPr>
              <w:spacing w:line="205" w:lineRule="atLeast"/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</w:pPr>
            <w:bookmarkStart w:id="0" w:name="_Hlk188305429"/>
            <w:r>
              <w:rPr>
                <w:rStyle w:val="fs13fw6text-leftmulti-line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 xml:space="preserve">Nov 2024 – </w:t>
            </w:r>
            <w:r w:rsidR="008C64CC" w:rsidRPr="008C64CC">
              <w:rPr>
                <w:rStyle w:val="fs13fw6text-leftmulti-line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J</w:t>
            </w:r>
            <w:r w:rsidR="008C64CC" w:rsidRPr="008C64CC">
              <w:rPr>
                <w:rStyle w:val="fs13fw6text-leftmulti-lineundefined"/>
                <w:rFonts w:ascii="Arial" w:eastAsia="Arial" w:hAnsi="Arial" w:cs="Arial"/>
                <w:b/>
                <w:bCs/>
                <w:sz w:val="20"/>
                <w:szCs w:val="20"/>
              </w:rPr>
              <w:t>an 2025</w:t>
            </w:r>
          </w:p>
        </w:tc>
        <w:tc>
          <w:tcPr>
            <w:tcW w:w="434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75106E" w14:textId="1C39A029" w:rsidR="00917829" w:rsidRPr="00977304" w:rsidRDefault="00032C41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rPr>
                <w:rStyle w:val="fs13fw6ttuundefined"/>
                <w:rFonts w:ascii="Arial" w:eastAsia="Arial" w:hAnsi="Arial" w:cs="Arial"/>
                <w:b/>
                <w:bCs/>
                <w:caps/>
                <w:sz w:val="20"/>
                <w:szCs w:val="20"/>
                <w:lang w:val="en-GB"/>
              </w:rPr>
              <w:t>Biobak ENTERPRISES Limited</w:t>
            </w:r>
            <w:r w:rsidR="008C64CC">
              <w:rPr>
                <w:rStyle w:val="fs13fw6ttuundefined"/>
                <w:rFonts w:ascii="Arial" w:eastAsia="Arial" w:hAnsi="Arial" w:cs="Arial"/>
                <w:b/>
                <w:bCs/>
                <w:caps/>
                <w:sz w:val="20"/>
                <w:szCs w:val="20"/>
                <w:lang w:val="en-GB"/>
              </w:rPr>
              <w:t xml:space="preserve">, </w:t>
            </w:r>
            <w:r w:rsidR="008C64CC">
              <w:rPr>
                <w:rStyle w:val="fs13fw6ttu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 xml:space="preserve">Abuja, Nigeria - </w:t>
            </w:r>
            <w:r w:rsidR="008C64CC" w:rsidRP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 xml:space="preserve">Biobak Enterprises </w:t>
            </w:r>
            <w:r w:rsid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>is a</w:t>
            </w:r>
            <w:r w:rsidR="008C64CC" w:rsidRP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 xml:space="preserve"> </w:t>
            </w:r>
            <w:r w:rsid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>d</w:t>
            </w:r>
            <w:r w:rsidR="008C64CC" w:rsidRP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 xml:space="preserve">iversified </w:t>
            </w:r>
            <w:r w:rsid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>c</w:t>
            </w:r>
            <w:r w:rsidR="008C64CC" w:rsidRP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 xml:space="preserve">ompany </w:t>
            </w:r>
            <w:r w:rsid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>o</w:t>
            </w:r>
            <w:r w:rsidR="008C64CC" w:rsidRP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 xml:space="preserve">perating </w:t>
            </w:r>
            <w:r w:rsid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>a</w:t>
            </w:r>
            <w:r w:rsidR="008C64CC" w:rsidRP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 xml:space="preserve">cross </w:t>
            </w:r>
            <w:r w:rsid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>r</w:t>
            </w:r>
            <w:r w:rsidR="008C64CC" w:rsidRP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 xml:space="preserve">estaurants, </w:t>
            </w:r>
            <w:r w:rsid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>s</w:t>
            </w:r>
            <w:r w:rsidR="008C64CC" w:rsidRP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 xml:space="preserve">upermarkets, </w:t>
            </w:r>
            <w:r w:rsid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>h</w:t>
            </w:r>
            <w:r w:rsidR="008C64CC" w:rsidRP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 xml:space="preserve">otels, </w:t>
            </w:r>
            <w:r w:rsid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>g</w:t>
            </w:r>
            <w:r w:rsidR="008C64CC" w:rsidRP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 xml:space="preserve">yms, </w:t>
            </w:r>
            <w:r w:rsid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>and</w:t>
            </w:r>
            <w:r w:rsidR="008C64CC" w:rsidRP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 xml:space="preserve"> </w:t>
            </w:r>
            <w:r w:rsid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>a</w:t>
            </w:r>
            <w:r w:rsidR="008C64CC" w:rsidRP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>partment Rentals</w:t>
            </w:r>
            <w:r w:rsidR="008C64CC">
              <w:rPr>
                <w:rStyle w:val="fs13fw6ttuundefined"/>
                <w:rFonts w:ascii="Arial" w:eastAsia="Arial" w:hAnsi="Arial" w:cs="Arial"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23473753" w14:textId="77777777" w:rsidR="00917829" w:rsidRPr="00977304" w:rsidRDefault="00917829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917829" w:rsidRPr="00977304" w14:paraId="5115AF59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22278B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53E8C4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</w:tbl>
    <w:p w14:paraId="2C424FEC" w14:textId="77777777" w:rsidR="00917829" w:rsidRPr="00977304" w:rsidRDefault="00917829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917829" w:rsidRPr="00977304" w14:paraId="1AF25AF1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00DBBE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FAB4AE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917829" w:rsidRPr="00977304" w14:paraId="494B539E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97A052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EE62A5" w14:textId="67B9DCDB" w:rsidR="00917829" w:rsidRPr="00626A86" w:rsidRDefault="00626A86">
            <w:pPr>
              <w:spacing w:line="205" w:lineRule="atLeast"/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IT Specialist</w:t>
            </w:r>
          </w:p>
        </w:tc>
      </w:tr>
    </w:tbl>
    <w:p w14:paraId="69D3C204" w14:textId="77777777" w:rsidR="00917829" w:rsidRPr="00977304" w:rsidRDefault="00917829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39"/>
        <w:gridCol w:w="9640"/>
        <w:gridCol w:w="6"/>
      </w:tblGrid>
      <w:tr w:rsidR="00917829" w:rsidRPr="00977304" w14:paraId="254112C9" w14:textId="77777777" w:rsidTr="00CE0247">
        <w:tc>
          <w:tcPr>
            <w:tcW w:w="649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C709B0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49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CB96E8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690066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917829" w:rsidRPr="00977304" w14:paraId="17655A99" w14:textId="77777777" w:rsidTr="00A65C5E">
        <w:trPr>
          <w:trHeight w:val="67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7A78AB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6EDDA6" w14:textId="4965EEA0" w:rsidR="008C64CC" w:rsidRPr="008C64CC" w:rsidRDefault="008C64CC" w:rsidP="0005127D">
            <w:pPr>
              <w:numPr>
                <w:ilvl w:val="0"/>
                <w:numId w:val="8"/>
              </w:num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8C64CC">
              <w:rPr>
                <w:rFonts w:ascii="Arial" w:eastAsia="Arial" w:hAnsi="Arial" w:cs="Arial"/>
                <w:sz w:val="20"/>
                <w:szCs w:val="20"/>
              </w:rPr>
              <w:t>Collaborated with management to design and implement a digital ordering system, streamlining customer service and enhancing the overall dining experience</w:t>
            </w:r>
          </w:p>
          <w:p w14:paraId="29352A8F" w14:textId="77AE6A9D" w:rsidR="008C64CC" w:rsidRPr="008C64CC" w:rsidRDefault="008C64CC" w:rsidP="00466F94">
            <w:pPr>
              <w:numPr>
                <w:ilvl w:val="0"/>
                <w:numId w:val="8"/>
              </w:num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8C64CC">
              <w:rPr>
                <w:rFonts w:ascii="Arial" w:eastAsia="Arial" w:hAnsi="Arial" w:cs="Arial"/>
                <w:sz w:val="20"/>
                <w:szCs w:val="20"/>
              </w:rPr>
              <w:t>Supported inventory and transaction tracking, significantly improving data accuracy and minimizing stock discrepancies</w:t>
            </w:r>
          </w:p>
          <w:p w14:paraId="4624000E" w14:textId="1136CB9C" w:rsidR="00CE0247" w:rsidRPr="00CE0247" w:rsidRDefault="00CE0247" w:rsidP="00CE0247">
            <w:pPr>
              <w:numPr>
                <w:ilvl w:val="0"/>
                <w:numId w:val="8"/>
              </w:num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proofErr w:type="gramStart"/>
            <w:r w:rsidRPr="00CE0247">
              <w:rPr>
                <w:rFonts w:ascii="Arial" w:eastAsia="Arial" w:hAnsi="Arial" w:cs="Arial"/>
                <w:sz w:val="20"/>
                <w:szCs w:val="20"/>
              </w:rPr>
              <w:t>Helped</w:t>
            </w:r>
            <w:proofErr w:type="gramEnd"/>
            <w:r w:rsidRPr="00CE024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CE0247">
              <w:rPr>
                <w:rFonts w:ascii="Arial" w:eastAsia="Arial" w:hAnsi="Arial" w:cs="Arial"/>
                <w:sz w:val="20"/>
                <w:szCs w:val="20"/>
                <w:lang w:val="en-GB"/>
              </w:rPr>
              <w:t>digitise</w:t>
            </w:r>
            <w:r w:rsidRPr="00CE0247">
              <w:rPr>
                <w:rFonts w:ascii="Arial" w:eastAsia="Arial" w:hAnsi="Arial" w:cs="Arial"/>
                <w:sz w:val="20"/>
                <w:szCs w:val="20"/>
              </w:rPr>
              <w:t xml:space="preserve"> the rental booking process and integrated it with the restaurant system, enabling managers to monitor and manage operations across both business units more effectively</w:t>
            </w:r>
          </w:p>
          <w:p w14:paraId="57A2C9C2" w14:textId="77777777" w:rsidR="00CE0247" w:rsidRPr="00CE0247" w:rsidRDefault="00CE0247" w:rsidP="00CE0247">
            <w:pPr>
              <w:spacing w:line="205" w:lineRule="atLeast"/>
              <w:ind w:left="360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  <w:p w14:paraId="3F0D3E20" w14:textId="3718581D" w:rsidR="00CE0247" w:rsidRPr="00CE0247" w:rsidRDefault="00CE0247" w:rsidP="00CE0247">
            <w:pPr>
              <w:spacing w:line="205" w:lineRule="atLeast"/>
              <w:ind w:left="360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7A151F79" w14:textId="77777777" w:rsidR="00917829" w:rsidRPr="00977304" w:rsidRDefault="00917829">
            <w:pPr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bookmarkEnd w:id="0"/>
      <w:tr w:rsidR="00CE0247" w:rsidRPr="00977304" w14:paraId="27C9948A" w14:textId="77777777" w:rsidTr="005706A4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CFDD86" w14:textId="77777777" w:rsidR="00CE0247" w:rsidRPr="00977304" w:rsidRDefault="00CE0247" w:rsidP="005706A4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rPr>
                <w:rStyle w:val="fs13fw6text-leftmulti-line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March 2023</w:t>
            </w:r>
          </w:p>
        </w:tc>
        <w:tc>
          <w:tcPr>
            <w:tcW w:w="43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72162E" w14:textId="77777777" w:rsidR="00CE0247" w:rsidRPr="00977304" w:rsidRDefault="00CE0247" w:rsidP="005706A4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rPr>
                <w:rStyle w:val="fs13fw6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Rachel Eye Center Abuja, Nigeria</w:t>
            </w:r>
            <w:r w:rsidRPr="00977304">
              <w:rPr>
                <w:rStyle w:val="fs13fw6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.</w:t>
            </w:r>
          </w:p>
        </w:tc>
      </w:tr>
    </w:tbl>
    <w:p w14:paraId="7B5443F4" w14:textId="77777777" w:rsidR="00CE0247" w:rsidRPr="00977304" w:rsidRDefault="00CE0247" w:rsidP="00CE0247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CE0247" w:rsidRPr="00977304" w14:paraId="038599A4" w14:textId="77777777" w:rsidTr="005706A4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BFCEF7" w14:textId="77777777" w:rsidR="00CE0247" w:rsidRPr="00977304" w:rsidRDefault="00CE0247" w:rsidP="005706A4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73C626" w14:textId="77777777" w:rsidR="00CE0247" w:rsidRPr="00977304" w:rsidRDefault="00CE0247" w:rsidP="005706A4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</w:tbl>
    <w:p w14:paraId="3763E964" w14:textId="77777777" w:rsidR="00CE0247" w:rsidRPr="00977304" w:rsidRDefault="00CE0247" w:rsidP="00CE0247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CE0247" w:rsidRPr="00977304" w14:paraId="41A53BF7" w14:textId="77777777" w:rsidTr="005706A4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FD7FBE" w14:textId="77777777" w:rsidR="00CE0247" w:rsidRPr="00977304" w:rsidRDefault="00CE0247" w:rsidP="005706A4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1A4A68" w14:textId="77777777" w:rsidR="00CE0247" w:rsidRPr="00977304" w:rsidRDefault="00CE0247" w:rsidP="005706A4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CE0247" w:rsidRPr="00977304" w14:paraId="4712811B" w14:textId="77777777" w:rsidTr="005706A4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FA57CE" w14:textId="77777777" w:rsidR="00CE0247" w:rsidRPr="001B6E42" w:rsidRDefault="00CE0247" w:rsidP="005706A4">
            <w:pPr>
              <w:spacing w:line="205" w:lineRule="atLeast"/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077B4F" w14:textId="77777777" w:rsidR="00CE0247" w:rsidRPr="00977304" w:rsidRDefault="00CE0247" w:rsidP="005706A4">
            <w:pPr>
              <w:spacing w:line="205" w:lineRule="atLeast"/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</w:pPr>
            <w:r w:rsidRPr="00EF4BB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Web Developer</w:t>
            </w:r>
            <w:r w:rsidRPr="00EF4BBB"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1E2FDE"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|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EF4BB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IT Specialist</w:t>
            </w:r>
            <w:r w:rsidRPr="00EF4BBB"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hyperlink r:id="rId10" w:history="1">
              <w:r w:rsidRPr="00EF4BBB">
                <w:rPr>
                  <w:rStyle w:val="Hyperlink"/>
                  <w:rFonts w:ascii="Arial" w:eastAsia="Arial" w:hAnsi="Arial" w:cs="Arial"/>
                  <w:b/>
                  <w:bCs/>
                  <w:sz w:val="20"/>
                  <w:szCs w:val="20"/>
                  <w:lang w:val="en-GB"/>
                </w:rPr>
                <w:t>Website</w:t>
              </w:r>
            </w:hyperlink>
          </w:p>
        </w:tc>
      </w:tr>
    </w:tbl>
    <w:p w14:paraId="2BEFC8F1" w14:textId="77777777" w:rsidR="00CE0247" w:rsidRPr="00977304" w:rsidRDefault="00CE0247" w:rsidP="00CE0247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38"/>
        <w:gridCol w:w="9641"/>
        <w:gridCol w:w="6"/>
      </w:tblGrid>
      <w:tr w:rsidR="00CE0247" w:rsidRPr="00977304" w14:paraId="5AE9AD37" w14:textId="77777777" w:rsidTr="005706A4">
        <w:tc>
          <w:tcPr>
            <w:tcW w:w="649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FCA11D" w14:textId="77777777" w:rsidR="00CE0247" w:rsidRPr="00977304" w:rsidRDefault="00CE0247" w:rsidP="005706A4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49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BDAE06" w14:textId="77777777" w:rsidR="00CE0247" w:rsidRPr="00977304" w:rsidRDefault="00CE0247" w:rsidP="005706A4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CA09E0" w14:textId="77777777" w:rsidR="00CE0247" w:rsidRPr="00977304" w:rsidRDefault="00CE0247" w:rsidP="005706A4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CE0247" w:rsidRPr="00977304" w14:paraId="2041A5D8" w14:textId="77777777" w:rsidTr="005706A4">
        <w:trPr>
          <w:trHeight w:val="54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A704D3" w14:textId="77777777" w:rsidR="00CE0247" w:rsidRPr="00977304" w:rsidRDefault="00CE0247" w:rsidP="005706A4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173815" w14:textId="77777777" w:rsidR="00CE0247" w:rsidRPr="00CE0247" w:rsidRDefault="00CE0247" w:rsidP="00CE0247">
            <w:pPr>
              <w:numPr>
                <w:ilvl w:val="0"/>
                <w:numId w:val="10"/>
              </w:num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CE0247">
              <w:rPr>
                <w:rFonts w:ascii="Arial" w:eastAsia="Arial" w:hAnsi="Arial" w:cs="Arial"/>
                <w:sz w:val="20"/>
                <w:szCs w:val="20"/>
              </w:rPr>
              <w:t>Designed and built an intuitive online appointment booking system, making it easier for patients to schedule visits and significantly streamlining the clinic’s scheduling process</w:t>
            </w:r>
          </w:p>
          <w:p w14:paraId="0F70F76F" w14:textId="0B5A42E8" w:rsidR="00CE0247" w:rsidRPr="00EF4BBB" w:rsidRDefault="00CE0247" w:rsidP="00CE0247">
            <w:pPr>
              <w:numPr>
                <w:ilvl w:val="0"/>
                <w:numId w:val="10"/>
              </w:num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CE0247">
              <w:rPr>
                <w:rFonts w:ascii="Arial" w:eastAsia="Arial" w:hAnsi="Arial" w:cs="Arial"/>
                <w:sz w:val="20"/>
                <w:szCs w:val="20"/>
                <w:lang w:val="en-GB"/>
              </w:rPr>
              <w:t>Migrated 30 years’ worth of patient records from manual files to a digital system, significantly enhancing data accessibility, reducing administrative errors, and improving efficiency for clinical and support staff</w:t>
            </w:r>
          </w:p>
        </w:tc>
        <w:tc>
          <w:tcPr>
            <w:tcW w:w="0" w:type="auto"/>
            <w:vAlign w:val="center"/>
            <w:hideMark/>
          </w:tcPr>
          <w:p w14:paraId="7BD11C8F" w14:textId="77777777" w:rsidR="00CE0247" w:rsidRPr="00977304" w:rsidRDefault="00CE0247" w:rsidP="005706A4">
            <w:pPr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</w:tbl>
    <w:p w14:paraId="265159CE" w14:textId="4471E92D" w:rsidR="00917829" w:rsidRPr="00CE0247" w:rsidRDefault="00917829">
      <w:pPr>
        <w:spacing w:line="79" w:lineRule="atLeast"/>
        <w:rPr>
          <w:rFonts w:ascii="Arial" w:eastAsia="Arial" w:hAnsi="Arial" w:cs="Arial"/>
          <w:sz w:val="8"/>
          <w:szCs w:val="8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917829" w:rsidRPr="00977304" w14:paraId="70D8C524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EEEC7C" w14:textId="1858554B" w:rsidR="00917829" w:rsidRPr="00977304" w:rsidRDefault="00474CFA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rPr>
                <w:rStyle w:val="fs13fw6text-leftmulti-line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Jan</w:t>
            </w:r>
            <w:r w:rsidR="00977304">
              <w:rPr>
                <w:rStyle w:val="fs13fw6text-leftmulti-line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 xml:space="preserve"> - </w:t>
            </w: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F310CF" w14:textId="6032C8AF" w:rsidR="00917829" w:rsidRPr="00977304" w:rsidRDefault="00474CFA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rPr>
                <w:rStyle w:val="fs13fw6ttuundefined"/>
                <w:rFonts w:ascii="Arial" w:eastAsia="Arial" w:hAnsi="Arial" w:cs="Arial"/>
                <w:b/>
                <w:bCs/>
                <w:caps/>
                <w:sz w:val="20"/>
                <w:szCs w:val="20"/>
                <w:lang w:val="en-GB"/>
              </w:rPr>
              <w:t xml:space="preserve">Aptech computer education </w:t>
            </w:r>
            <w:r w:rsidR="00BF1E9D">
              <w:rPr>
                <w:rStyle w:val="fs13fw6ttuundefined"/>
                <w:rFonts w:ascii="Arial" w:eastAsia="Arial" w:hAnsi="Arial" w:cs="Arial"/>
                <w:b/>
                <w:bCs/>
                <w:caps/>
                <w:sz w:val="20"/>
                <w:szCs w:val="20"/>
                <w:lang w:val="en-GB"/>
              </w:rPr>
              <w:t>–</w:t>
            </w:r>
            <w:r w:rsidR="000306FD" w:rsidRPr="00A65C5E">
              <w:rPr>
                <w:rStyle w:val="fs13fw6undefined"/>
                <w:rFonts w:eastAsia="Arial"/>
              </w:rPr>
              <w:t xml:space="preserve"> </w:t>
            </w:r>
            <w:r w:rsidR="00BF1E9D">
              <w:rPr>
                <w:rStyle w:val="fs13fw6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Computer Institute</w:t>
            </w:r>
            <w:r w:rsidR="007D6E9C">
              <w:rPr>
                <w:rStyle w:val="fs13fw6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 xml:space="preserve">, </w:t>
            </w:r>
            <w:r w:rsidR="00BF1E9D">
              <w:rPr>
                <w:rStyle w:val="fs13fw6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Abuja, Nigeria</w:t>
            </w:r>
          </w:p>
        </w:tc>
      </w:tr>
    </w:tbl>
    <w:p w14:paraId="470FDE27" w14:textId="77777777" w:rsidR="00917829" w:rsidRPr="00977304" w:rsidRDefault="00917829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917829" w:rsidRPr="00977304" w14:paraId="5786D39B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CA638C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59C27B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</w:tbl>
    <w:p w14:paraId="589CD83A" w14:textId="77777777" w:rsidR="00917829" w:rsidRPr="00977304" w:rsidRDefault="00917829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917829" w:rsidRPr="00977304" w14:paraId="6F6C7B4C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2020BC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9482D9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917829" w:rsidRPr="00977304" w14:paraId="337BC77A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C302DA" w14:textId="43541432" w:rsidR="00917829" w:rsidRPr="00977304" w:rsidRDefault="00474CFA">
            <w:pPr>
              <w:spacing w:line="205" w:lineRule="atLeast"/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De</w:t>
            </w:r>
            <w:r>
              <w:rPr>
                <w:rFonts w:eastAsia="Arial"/>
              </w:rPr>
              <w:t>c</w:t>
            </w:r>
            <w:r w:rsidR="00977304" w:rsidRPr="0097730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2023</w:t>
            </w: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5142C7" w14:textId="42DB050B" w:rsidR="00917829" w:rsidRPr="00977304" w:rsidRDefault="00BF1E9D">
            <w:pPr>
              <w:spacing w:line="205" w:lineRule="atLeast"/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 xml:space="preserve">Student </w:t>
            </w:r>
            <w:r w:rsidRPr="00BF1E9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Admissions Assistant</w:t>
            </w:r>
            <w:r w:rsidR="00A1043A"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 xml:space="preserve"> |</w:t>
            </w:r>
            <w:r w:rsidR="00CE0247" w:rsidRPr="00977304"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hyperlink r:id="rId11" w:history="1">
              <w:r w:rsidR="00CE0247" w:rsidRPr="006F5694">
                <w:rPr>
                  <w:rStyle w:val="Hyperlink"/>
                  <w:rFonts w:ascii="Arial" w:eastAsia="Arial" w:hAnsi="Arial" w:cs="Arial"/>
                  <w:b/>
                  <w:bCs/>
                  <w:sz w:val="20"/>
                  <w:szCs w:val="20"/>
                  <w:lang w:val="en-GB"/>
                </w:rPr>
                <w:t>Website</w:t>
              </w:r>
            </w:hyperlink>
          </w:p>
        </w:tc>
      </w:tr>
    </w:tbl>
    <w:p w14:paraId="2EA05E7A" w14:textId="77777777" w:rsidR="00917829" w:rsidRPr="00977304" w:rsidRDefault="00917829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38"/>
        <w:gridCol w:w="9641"/>
        <w:gridCol w:w="6"/>
      </w:tblGrid>
      <w:tr w:rsidR="00917829" w:rsidRPr="00977304" w14:paraId="3BB407D9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5528EA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0F747F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F4FDA8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917829" w:rsidRPr="00977304" w14:paraId="3BE5933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9DE661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9CDB1C" w14:textId="77777777" w:rsidR="00CE0247" w:rsidRPr="00CE0247" w:rsidRDefault="00CE0247" w:rsidP="00466F94">
            <w:pPr>
              <w:numPr>
                <w:ilvl w:val="0"/>
                <w:numId w:val="9"/>
              </w:num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CE0247">
              <w:rPr>
                <w:rFonts w:ascii="Arial" w:eastAsia="Arial" w:hAnsi="Arial" w:cs="Arial"/>
                <w:sz w:val="20"/>
                <w:szCs w:val="20"/>
              </w:rPr>
              <w:t>Engaged with prospective students, providing guidance on programs, admission procedures, and career pathways—helping make the enrollment process more welcoming and accessible.</w:t>
            </w:r>
          </w:p>
          <w:p w14:paraId="761F43E2" w14:textId="2A1E41DE" w:rsidR="00917829" w:rsidRPr="00CE0247" w:rsidRDefault="00CE0247" w:rsidP="00CE0247">
            <w:pPr>
              <w:numPr>
                <w:ilvl w:val="0"/>
                <w:numId w:val="9"/>
              </w:num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CE0247">
              <w:rPr>
                <w:rFonts w:ascii="Arial" w:eastAsia="Arial" w:hAnsi="Arial" w:cs="Arial"/>
                <w:sz w:val="20"/>
                <w:szCs w:val="20"/>
              </w:rPr>
              <w:t>Assisted in coordinating the end-to-end admissions process for large student intakes each semester, ensuring smooth handling of documents, deadlines, and administrative tasks.</w:t>
            </w:r>
          </w:p>
        </w:tc>
        <w:tc>
          <w:tcPr>
            <w:tcW w:w="0" w:type="auto"/>
            <w:vAlign w:val="center"/>
            <w:hideMark/>
          </w:tcPr>
          <w:p w14:paraId="287C195B" w14:textId="77777777" w:rsidR="00917829" w:rsidRPr="00977304" w:rsidRDefault="00917829">
            <w:pPr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</w:tbl>
    <w:p w14:paraId="714EB3E5" w14:textId="77777777" w:rsidR="00917829" w:rsidRPr="00977304" w:rsidRDefault="000306FD">
      <w:pPr>
        <w:spacing w:line="79" w:lineRule="atLeast"/>
        <w:rPr>
          <w:rFonts w:ascii="Arial" w:eastAsia="Arial" w:hAnsi="Arial" w:cs="Arial"/>
          <w:sz w:val="8"/>
          <w:szCs w:val="8"/>
          <w:lang w:val="en-GB"/>
        </w:rPr>
      </w:pPr>
      <w:r w:rsidRPr="00977304">
        <w:rPr>
          <w:rFonts w:ascii="Arial" w:eastAsia="Arial" w:hAnsi="Arial" w:cs="Arial"/>
          <w:sz w:val="8"/>
          <w:szCs w:val="8"/>
          <w:lang w:val="en-GB"/>
        </w:rPr>
        <w:t> </w:t>
      </w:r>
    </w:p>
    <w:p w14:paraId="70C811E8" w14:textId="68A112E8" w:rsidR="00917829" w:rsidRPr="00977304" w:rsidRDefault="000306FD">
      <w:pPr>
        <w:spacing w:line="79" w:lineRule="atLeast"/>
        <w:rPr>
          <w:rFonts w:ascii="Arial" w:eastAsia="Arial" w:hAnsi="Arial" w:cs="Arial"/>
          <w:sz w:val="8"/>
          <w:szCs w:val="8"/>
          <w:lang w:val="en-GB"/>
        </w:rPr>
      </w:pPr>
      <w:r w:rsidRPr="00977304">
        <w:rPr>
          <w:rFonts w:ascii="Arial" w:eastAsia="Arial" w:hAnsi="Arial" w:cs="Arial"/>
          <w:sz w:val="8"/>
          <w:szCs w:val="8"/>
          <w:lang w:val="en-GB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1065"/>
      </w:tblGrid>
      <w:tr w:rsidR="00917829" w:rsidRPr="00977304" w14:paraId="69DC918D" w14:textId="77777777" w:rsidTr="00B635C0">
        <w:trPr>
          <w:trHeight w:val="90"/>
        </w:trPr>
        <w:tc>
          <w:tcPr>
            <w:tcW w:w="9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63DE14" w14:textId="2A3243B6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991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6B1EB2" w14:textId="0315751B" w:rsidR="00782F21" w:rsidRDefault="002C1256">
            <w:pPr>
              <w:spacing w:line="205" w:lineRule="atLeast"/>
              <w:rPr>
                <w:rStyle w:val="fs13fw6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0"/>
                <w:szCs w:val="20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3A2D1A" wp14:editId="143FE1AC">
                      <wp:simplePos x="0" y="0"/>
                      <wp:positionH relativeFrom="column">
                        <wp:posOffset>12699</wp:posOffset>
                      </wp:positionH>
                      <wp:positionV relativeFrom="paragraph">
                        <wp:posOffset>45720</wp:posOffset>
                      </wp:positionV>
                      <wp:extent cx="7038975" cy="0"/>
                      <wp:effectExtent l="0" t="0" r="0" b="0"/>
                      <wp:wrapNone/>
                      <wp:docPr id="72301283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389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C9F3F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3.6pt" to="555.2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004B7538" w14:textId="5B154E56" w:rsidR="00B50247" w:rsidRPr="001E2FDE" w:rsidRDefault="00B635C0">
            <w:pPr>
              <w:spacing w:line="205" w:lineRule="atLeast"/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rStyle w:val="fs13fw6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ACADEMIC ACHIEVEMENT</w:t>
            </w:r>
            <w:r w:rsidR="00B50247">
              <w:rPr>
                <w:rStyle w:val="fs13fw6undefined"/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 xml:space="preserve">S </w:t>
            </w:r>
          </w:p>
        </w:tc>
      </w:tr>
    </w:tbl>
    <w:p w14:paraId="4DC8AE82" w14:textId="77777777" w:rsidR="00917829" w:rsidRPr="00977304" w:rsidRDefault="00917829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917829" w:rsidRPr="00977304" w14:paraId="3407605C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DB82C0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33CB34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</w:tbl>
    <w:p w14:paraId="46171BC3" w14:textId="77777777" w:rsidR="00917829" w:rsidRPr="00977304" w:rsidRDefault="00917829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1"/>
        <w:gridCol w:w="9644"/>
      </w:tblGrid>
      <w:tr w:rsidR="00917829" w:rsidRPr="00977304" w14:paraId="08832395" w14:textId="77777777" w:rsidTr="00B50247">
        <w:trPr>
          <w:trHeight w:val="87"/>
        </w:trPr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90DA56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15058F" w14:textId="77777777" w:rsidR="00917829" w:rsidRPr="00565275" w:rsidRDefault="00917829" w:rsidP="00565275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917829" w:rsidRPr="00977304" w14:paraId="1BCC0EA3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F8BC82" w14:textId="77777777" w:rsidR="00917829" w:rsidRPr="00565275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1C00BC" w14:textId="5DDD58EA" w:rsidR="00B50247" w:rsidRPr="00565275" w:rsidRDefault="00B50247" w:rsidP="00B50247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B50247">
              <w:rPr>
                <w:rFonts w:ascii="Arial" w:eastAsia="Arial" w:hAnsi="Arial" w:cs="Arial"/>
                <w:sz w:val="20"/>
                <w:szCs w:val="20"/>
                <w:lang w:val="en-GB"/>
              </w:rPr>
              <w:t>During my final year at Middlesex University, I led and contributed to several impactful digital projects:</w:t>
            </w:r>
          </w:p>
          <w:p w14:paraId="2AD8E581" w14:textId="77777777" w:rsidR="00313B3C" w:rsidRDefault="00B50247" w:rsidP="00565275">
            <w:pPr>
              <w:pStyle w:val="ListParagraph"/>
              <w:numPr>
                <w:ilvl w:val="0"/>
                <w:numId w:val="14"/>
              </w:num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B50247">
              <w:rPr>
                <w:rFonts w:ascii="Arial" w:eastAsia="Arial" w:hAnsi="Arial" w:cs="Arial"/>
                <w:sz w:val="20"/>
                <w:szCs w:val="20"/>
                <w:lang w:val="en-GB"/>
              </w:rPr>
              <w:t>Designed Easy Insure, a health insurance prototype that enabled users to seamlessly compare plans and manage their policies in a simplified digital environment</w:t>
            </w:r>
          </w:p>
          <w:p w14:paraId="7EF10F1E" w14:textId="0DE00866" w:rsidR="00B50247" w:rsidRDefault="000147F6" w:rsidP="00565275">
            <w:pPr>
              <w:pStyle w:val="ListParagraph"/>
              <w:numPr>
                <w:ilvl w:val="0"/>
                <w:numId w:val="14"/>
              </w:num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0147F6">
              <w:rPr>
                <w:rFonts w:ascii="Arial" w:eastAsia="Arial" w:hAnsi="Arial" w:cs="Arial"/>
                <w:sz w:val="20"/>
                <w:szCs w:val="20"/>
              </w:rPr>
              <w:t>Developed a Progressive Web Application (PWA) for after-school programs as a final year project, enabling seamless course registration, program browsing, and real-time notifications for parents and students.</w:t>
            </w:r>
          </w:p>
          <w:p w14:paraId="4664959A" w14:textId="38AAB8C2" w:rsidR="00B50247" w:rsidRPr="00565275" w:rsidRDefault="00B50247" w:rsidP="002C1256">
            <w:pPr>
              <w:pStyle w:val="ListParagraph"/>
              <w:spacing w:line="205" w:lineRule="atLeast"/>
              <w:ind w:left="360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</w:tbl>
    <w:p w14:paraId="7E5A46F2" w14:textId="77777777" w:rsidR="00917829" w:rsidRPr="00977304" w:rsidRDefault="00917829">
      <w:pPr>
        <w:rPr>
          <w:vanish/>
          <w:lang w:val="en-GB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38"/>
        <w:gridCol w:w="9641"/>
        <w:gridCol w:w="6"/>
      </w:tblGrid>
      <w:tr w:rsidR="00917829" w:rsidRPr="00977304" w14:paraId="6739252A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60B9E8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C8ED32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4070ED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917829" w:rsidRPr="00977304" w14:paraId="34FB886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5399D9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FFF88E" w14:textId="036C7AB0" w:rsidR="00104FFE" w:rsidRPr="00565275" w:rsidRDefault="00104FFE" w:rsidP="00565275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6CEF5778" w14:textId="77777777" w:rsidR="00917829" w:rsidRPr="00977304" w:rsidRDefault="00917829">
            <w:pPr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</w:tbl>
    <w:p w14:paraId="771A03E8" w14:textId="60E48DF2" w:rsidR="00917829" w:rsidRPr="00977304" w:rsidRDefault="000306FD">
      <w:pPr>
        <w:pBdr>
          <w:top w:val="single" w:sz="6" w:space="0" w:color="000000"/>
        </w:pBdr>
        <w:spacing w:line="205" w:lineRule="atLeast"/>
        <w:rPr>
          <w:rFonts w:ascii="Arial" w:eastAsia="Arial" w:hAnsi="Arial" w:cs="Arial"/>
          <w:b/>
          <w:bCs/>
          <w:caps/>
          <w:sz w:val="20"/>
          <w:szCs w:val="20"/>
          <w:lang w:val="en-GB"/>
        </w:rPr>
      </w:pPr>
      <w:r w:rsidRPr="00977304">
        <w:rPr>
          <w:rFonts w:ascii="Arial" w:eastAsia="Arial" w:hAnsi="Arial" w:cs="Arial"/>
          <w:b/>
          <w:bCs/>
          <w:caps/>
          <w:sz w:val="20"/>
          <w:szCs w:val="20"/>
          <w:lang w:val="en-GB"/>
        </w:rPr>
        <w:t>additional information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38"/>
        <w:gridCol w:w="9641"/>
        <w:gridCol w:w="6"/>
      </w:tblGrid>
      <w:tr w:rsidR="00917829" w:rsidRPr="00977304" w14:paraId="12031150" w14:textId="77777777"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14D08B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3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9148AE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9DE911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  <w:tr w:rsidR="00917829" w:rsidRPr="00977304" w14:paraId="32F5689D" w14:textId="77777777" w:rsidTr="002C1256">
        <w:trPr>
          <w:trHeight w:val="1152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BBDF44" w14:textId="77777777" w:rsidR="00917829" w:rsidRPr="00977304" w:rsidRDefault="00917829">
            <w:p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8593F5" w14:textId="221013E9" w:rsidR="00917829" w:rsidRPr="00A65C5E" w:rsidRDefault="000306FD" w:rsidP="007D36D4">
            <w:pPr>
              <w:pStyle w:val="ListParagraph"/>
              <w:numPr>
                <w:ilvl w:val="0"/>
                <w:numId w:val="12"/>
              </w:numPr>
              <w:spacing w:line="205" w:lineRule="atLeast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7D36D4"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Interests:</w:t>
            </w:r>
            <w:r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</w:t>
            </w:r>
            <w:r w:rsidR="0005127D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>Football</w:t>
            </w:r>
            <w:r w:rsidR="001E2FDE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(competitive </w:t>
            </w:r>
            <w:r w:rsidR="00924381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>and</w:t>
            </w:r>
            <w:r w:rsidR="001E2FDE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recreational), </w:t>
            </w:r>
            <w:r w:rsidR="002C1256">
              <w:rPr>
                <w:rFonts w:ascii="Arial" w:eastAsia="Arial" w:hAnsi="Arial" w:cs="Arial"/>
                <w:sz w:val="20"/>
                <w:szCs w:val="20"/>
                <w:lang w:val="en-GB"/>
              </w:rPr>
              <w:t>w</w:t>
            </w:r>
            <w:r w:rsidR="007D36D4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eb development and design, </w:t>
            </w:r>
            <w:r w:rsidR="002C1256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>creating</w:t>
            </w:r>
            <w:r w:rsidR="007D36D4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designs, </w:t>
            </w:r>
            <w:r w:rsidR="002C1256">
              <w:rPr>
                <w:rFonts w:ascii="Arial" w:eastAsia="Arial" w:hAnsi="Arial" w:cs="Arial"/>
                <w:sz w:val="20"/>
                <w:szCs w:val="20"/>
                <w:lang w:val="en-GB"/>
              </w:rPr>
              <w:t>t</w:t>
            </w:r>
            <w:r w:rsidR="007D36D4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raveling </w:t>
            </w:r>
            <w:r w:rsid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>and</w:t>
            </w:r>
            <w:r w:rsidR="007D36D4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</w:t>
            </w:r>
            <w:r w:rsidR="002C1256">
              <w:rPr>
                <w:rFonts w:ascii="Arial" w:eastAsia="Arial" w:hAnsi="Arial" w:cs="Arial"/>
                <w:sz w:val="20"/>
                <w:szCs w:val="20"/>
                <w:lang w:val="en-GB"/>
              </w:rPr>
              <w:t>e</w:t>
            </w:r>
            <w:r w:rsidR="007D36D4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xploring </w:t>
            </w:r>
            <w:r w:rsidR="002C1256">
              <w:rPr>
                <w:rFonts w:ascii="Arial" w:eastAsia="Arial" w:hAnsi="Arial" w:cs="Arial"/>
                <w:sz w:val="20"/>
                <w:szCs w:val="20"/>
                <w:lang w:val="en-GB"/>
              </w:rPr>
              <w:t>n</w:t>
            </w:r>
            <w:r w:rsidR="007D36D4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   <w:szCs w:val="20"/>
                <w:lang w:val="en-GB"/>
              </w:rPr>
              <w:t>c</w:t>
            </w:r>
            <w:r w:rsidR="007D36D4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>ultures</w:t>
            </w:r>
            <w:r w:rsid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>,</w:t>
            </w:r>
            <w:r w:rsidR="007D36D4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</w:t>
            </w:r>
            <w:r w:rsidR="002C1256">
              <w:rPr>
                <w:rFonts w:ascii="Arial" w:eastAsia="Arial" w:hAnsi="Arial" w:cs="Arial"/>
                <w:sz w:val="20"/>
                <w:szCs w:val="20"/>
                <w:lang w:val="en-GB"/>
              </w:rPr>
              <w:t>a</w:t>
            </w:r>
            <w:r w:rsidR="007D36D4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>cademic research and writin</w:t>
            </w:r>
            <w:r w:rsid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>g,</w:t>
            </w:r>
            <w:r w:rsidR="007D36D4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</w:t>
            </w:r>
            <w:r w:rsidR="002C1256">
              <w:rPr>
                <w:rFonts w:ascii="Arial" w:eastAsia="Arial" w:hAnsi="Arial" w:cs="Arial"/>
                <w:sz w:val="20"/>
                <w:szCs w:val="20"/>
                <w:lang w:val="en-GB"/>
              </w:rPr>
              <w:t>p</w:t>
            </w:r>
            <w:r w:rsidR="007D36D4" w:rsidRPr="007D36D4">
              <w:rPr>
                <w:rFonts w:ascii="Arial" w:eastAsia="Arial" w:hAnsi="Arial" w:cs="Arial"/>
                <w:sz w:val="20"/>
                <w:szCs w:val="20"/>
                <w:lang w:val="en-GB"/>
              </w:rPr>
              <w:t>hotography</w:t>
            </w:r>
            <w:r w:rsidR="001E5275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8A0BDA" w14:textId="77777777" w:rsidR="00917829" w:rsidRPr="00977304" w:rsidRDefault="00917829">
            <w:pPr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</w:p>
        </w:tc>
      </w:tr>
    </w:tbl>
    <w:p w14:paraId="0BBB0E47" w14:textId="77777777" w:rsidR="00917829" w:rsidRPr="00977304" w:rsidRDefault="00917829">
      <w:pPr>
        <w:rPr>
          <w:rFonts w:ascii="Arial" w:eastAsia="Arial" w:hAnsi="Arial" w:cs="Arial"/>
          <w:b/>
          <w:bCs/>
          <w:caps/>
          <w:sz w:val="20"/>
          <w:szCs w:val="20"/>
          <w:lang w:val="en-GB"/>
        </w:rPr>
      </w:pPr>
    </w:p>
    <w:sectPr w:rsidR="00917829" w:rsidRPr="00977304">
      <w:pgSz w:w="12225" w:h="15810"/>
      <w:pgMar w:top="720" w:right="570" w:bottom="720" w:left="57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30FAE" w14:textId="77777777" w:rsidR="0028647A" w:rsidRDefault="0028647A" w:rsidP="00A67F15">
      <w:r>
        <w:separator/>
      </w:r>
    </w:p>
  </w:endnote>
  <w:endnote w:type="continuationSeparator" w:id="0">
    <w:p w14:paraId="714255B9" w14:textId="77777777" w:rsidR="0028647A" w:rsidRDefault="0028647A" w:rsidP="00A6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3B008" w14:textId="77777777" w:rsidR="0028647A" w:rsidRDefault="0028647A" w:rsidP="00A67F15">
      <w:r>
        <w:separator/>
      </w:r>
    </w:p>
  </w:footnote>
  <w:footnote w:type="continuationSeparator" w:id="0">
    <w:p w14:paraId="4D39609B" w14:textId="77777777" w:rsidR="0028647A" w:rsidRDefault="0028647A" w:rsidP="00A67F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A0062C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F8E036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68C9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6AEE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5079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22875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66A4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2F867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23463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D9CF2C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3B78E8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66A7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1A4E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FAF6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17809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F1228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5271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860A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00EF6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B22B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C8D1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BEE1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864E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BA2B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12A5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BE35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8457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92CA5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CA98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0AA1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A6DA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5007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432AF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5C34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D0D0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E9EAE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A1E51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A8AC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18202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8A49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D9AB8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E230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0E30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824F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AEED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37E04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CE8C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1CA68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EDA4C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1C650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9A8F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5228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30DD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9EB9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91680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C255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A002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BE38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922C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CCAF2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70D5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FE45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5686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1F139CB"/>
    <w:multiLevelType w:val="hybridMultilevel"/>
    <w:tmpl w:val="CFDA6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17E75"/>
    <w:multiLevelType w:val="hybridMultilevel"/>
    <w:tmpl w:val="F3046D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7D5A78"/>
    <w:multiLevelType w:val="hybridMultilevel"/>
    <w:tmpl w:val="126AA8DE"/>
    <w:lvl w:ilvl="0" w:tplc="E5C8D1F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0" w15:restartNumberingAfterBreak="0">
    <w:nsid w:val="5D7D47EA"/>
    <w:multiLevelType w:val="hybridMultilevel"/>
    <w:tmpl w:val="725A6D28"/>
    <w:lvl w:ilvl="0" w:tplc="E5C8D1F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1" w15:restartNumberingAfterBreak="0">
    <w:nsid w:val="6B306C1E"/>
    <w:multiLevelType w:val="hybridMultilevel"/>
    <w:tmpl w:val="C46276FA"/>
    <w:lvl w:ilvl="0" w:tplc="41CA68A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FA122B"/>
    <w:multiLevelType w:val="hybridMultilevel"/>
    <w:tmpl w:val="F6363E1E"/>
    <w:lvl w:ilvl="0" w:tplc="E5C8D1F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3" w15:restartNumberingAfterBreak="0">
    <w:nsid w:val="7D4A4B9C"/>
    <w:multiLevelType w:val="hybridMultilevel"/>
    <w:tmpl w:val="BCEEA968"/>
    <w:lvl w:ilvl="0" w:tplc="41CA68AE">
      <w:start w:val="1"/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1463391">
    <w:abstractNumId w:val="0"/>
  </w:num>
  <w:num w:numId="2" w16cid:durableId="262300577">
    <w:abstractNumId w:val="1"/>
  </w:num>
  <w:num w:numId="3" w16cid:durableId="1432164532">
    <w:abstractNumId w:val="2"/>
  </w:num>
  <w:num w:numId="4" w16cid:durableId="1209562003">
    <w:abstractNumId w:val="3"/>
  </w:num>
  <w:num w:numId="5" w16cid:durableId="518079950">
    <w:abstractNumId w:val="4"/>
  </w:num>
  <w:num w:numId="6" w16cid:durableId="111631513">
    <w:abstractNumId w:val="5"/>
  </w:num>
  <w:num w:numId="7" w16cid:durableId="1785151111">
    <w:abstractNumId w:val="6"/>
  </w:num>
  <w:num w:numId="8" w16cid:durableId="480929710">
    <w:abstractNumId w:val="10"/>
  </w:num>
  <w:num w:numId="9" w16cid:durableId="2126726782">
    <w:abstractNumId w:val="9"/>
  </w:num>
  <w:num w:numId="10" w16cid:durableId="792941419">
    <w:abstractNumId w:val="12"/>
  </w:num>
  <w:num w:numId="11" w16cid:durableId="1609504745">
    <w:abstractNumId w:val="11"/>
  </w:num>
  <w:num w:numId="12" w16cid:durableId="802578114">
    <w:abstractNumId w:val="13"/>
  </w:num>
  <w:num w:numId="13" w16cid:durableId="1631205689">
    <w:abstractNumId w:val="7"/>
  </w:num>
  <w:num w:numId="14" w16cid:durableId="5017726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29"/>
    <w:rsid w:val="00003B4D"/>
    <w:rsid w:val="000147F6"/>
    <w:rsid w:val="000306FD"/>
    <w:rsid w:val="00032C41"/>
    <w:rsid w:val="0005127D"/>
    <w:rsid w:val="00091386"/>
    <w:rsid w:val="000A04FD"/>
    <w:rsid w:val="000B159D"/>
    <w:rsid w:val="000B6F5E"/>
    <w:rsid w:val="00104FFE"/>
    <w:rsid w:val="0010557C"/>
    <w:rsid w:val="00116530"/>
    <w:rsid w:val="001B6E42"/>
    <w:rsid w:val="001C1204"/>
    <w:rsid w:val="001E2FDE"/>
    <w:rsid w:val="001E5275"/>
    <w:rsid w:val="00211FA0"/>
    <w:rsid w:val="002155B6"/>
    <w:rsid w:val="002322E6"/>
    <w:rsid w:val="0024339E"/>
    <w:rsid w:val="002714BD"/>
    <w:rsid w:val="0028647A"/>
    <w:rsid w:val="002C1256"/>
    <w:rsid w:val="002D68EE"/>
    <w:rsid w:val="00313B3C"/>
    <w:rsid w:val="003315B7"/>
    <w:rsid w:val="0037212F"/>
    <w:rsid w:val="0039183D"/>
    <w:rsid w:val="003F66C5"/>
    <w:rsid w:val="00410B15"/>
    <w:rsid w:val="00466F94"/>
    <w:rsid w:val="00474CFA"/>
    <w:rsid w:val="004D7685"/>
    <w:rsid w:val="00565275"/>
    <w:rsid w:val="00595494"/>
    <w:rsid w:val="005B7B5F"/>
    <w:rsid w:val="005E4F0B"/>
    <w:rsid w:val="00626A86"/>
    <w:rsid w:val="006511BF"/>
    <w:rsid w:val="006A3EB8"/>
    <w:rsid w:val="006B192E"/>
    <w:rsid w:val="006D43B9"/>
    <w:rsid w:val="006F5694"/>
    <w:rsid w:val="007567F0"/>
    <w:rsid w:val="00782F21"/>
    <w:rsid w:val="007D36D4"/>
    <w:rsid w:val="007D6E9C"/>
    <w:rsid w:val="007F232F"/>
    <w:rsid w:val="008C64CC"/>
    <w:rsid w:val="00917829"/>
    <w:rsid w:val="00924381"/>
    <w:rsid w:val="0093128D"/>
    <w:rsid w:val="00960809"/>
    <w:rsid w:val="00977304"/>
    <w:rsid w:val="009D7547"/>
    <w:rsid w:val="00A1043A"/>
    <w:rsid w:val="00A129C6"/>
    <w:rsid w:val="00A155DE"/>
    <w:rsid w:val="00A1625B"/>
    <w:rsid w:val="00A328FB"/>
    <w:rsid w:val="00A65C5E"/>
    <w:rsid w:val="00A67F15"/>
    <w:rsid w:val="00AA294D"/>
    <w:rsid w:val="00B50247"/>
    <w:rsid w:val="00B635C0"/>
    <w:rsid w:val="00B71027"/>
    <w:rsid w:val="00B84E0B"/>
    <w:rsid w:val="00BB01EA"/>
    <w:rsid w:val="00BF1E9D"/>
    <w:rsid w:val="00C101AC"/>
    <w:rsid w:val="00CC5520"/>
    <w:rsid w:val="00CE0247"/>
    <w:rsid w:val="00CE26E6"/>
    <w:rsid w:val="00CE2B43"/>
    <w:rsid w:val="00D96971"/>
    <w:rsid w:val="00DD0E21"/>
    <w:rsid w:val="00DF1CC9"/>
    <w:rsid w:val="00DF7495"/>
    <w:rsid w:val="00E2149B"/>
    <w:rsid w:val="00E54472"/>
    <w:rsid w:val="00E73BC5"/>
    <w:rsid w:val="00EF4BBB"/>
    <w:rsid w:val="00F74495"/>
    <w:rsid w:val="00FC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0CFFE"/>
  <w15:docId w15:val="{C32C6FE6-4D89-4C7B-8CC0-6D47A70F9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text-leftmulti-lineundefined">
    <w:name w:val="fs13 fw6 text-left multi-line undefined"/>
    <w:basedOn w:val="DefaultParagraphFont"/>
  </w:style>
  <w:style w:type="character" w:customStyle="1" w:styleId="fs13fw6undefinedtdn">
    <w:name w:val="fs13 fw6 undefined tdn"/>
    <w:basedOn w:val="DefaultParagraphFont"/>
  </w:style>
  <w:style w:type="character" w:customStyle="1" w:styleId="fs13fw6undefined">
    <w:name w:val="fs13 fw6 undefined"/>
    <w:basedOn w:val="DefaultParagraphFont"/>
  </w:style>
  <w:style w:type="table" w:customStyle="1" w:styleId="tableMsoNormalTable">
    <w:name w:val="table_MsoNormalTable"/>
    <w:basedOn w:val="TableNormal"/>
    <w:tblPr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ttuundefinedtdn">
    <w:name w:val="fs13 fw6 ttu undefined tdn"/>
    <w:basedOn w:val="DefaultParagraphFont"/>
  </w:style>
  <w:style w:type="character" w:customStyle="1" w:styleId="fs13fw6ttuundefined">
    <w:name w:val="fs13 fw6 ttu undefined"/>
    <w:basedOn w:val="DefaultParagraphFont"/>
  </w:style>
  <w:style w:type="character" w:styleId="Hyperlink">
    <w:name w:val="Hyperlink"/>
    <w:basedOn w:val="DefaultParagraphFont"/>
    <w:uiPriority w:val="99"/>
    <w:unhideWhenUsed/>
    <w:rsid w:val="009D75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5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F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F1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67F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F15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F1CC9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162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opal-one-22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modutaiwobolaji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tech-nigeria.com/?gad_source=1&amp;gbraid=0AAAAADz7r1kGwVYwecB4DR1S7U6MGGU9s&amp;gclid=CjwKCAjwq7fABhB2EiwAwk-YbMUCO4-VwhoXZLT60ilhjXMu77zisU1iPATUQ5Fn1Hi6ZtT7CpNLWxoCRdAQAvD_Bw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racheleye.com.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vorydentalcarecent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Babalola, Bolutife</dc:creator>
  <cp:keywords/>
  <dc:description/>
  <cp:lastModifiedBy>Amodu Omobolaji Ayodeji Jubril</cp:lastModifiedBy>
  <cp:revision>2</cp:revision>
  <cp:lastPrinted>2025-02-04T19:21:00Z</cp:lastPrinted>
  <dcterms:created xsi:type="dcterms:W3CDTF">2025-05-05T11:45:00Z</dcterms:created>
  <dcterms:modified xsi:type="dcterms:W3CDTF">2025-05-05T11:45:00Z</dcterms:modified>
</cp:coreProperties>
</file>